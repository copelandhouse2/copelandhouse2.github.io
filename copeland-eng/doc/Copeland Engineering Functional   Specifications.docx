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Pr="00B356B5" w:rsidRDefault="00F74C61" w:rsidP="004E1AED">
      <w:pPr>
        <w:pStyle w:val="Title"/>
        <w:rPr>
          <w:rFonts w:ascii="Calibri" w:hAnsi="Calibri" w:cs="Calibri"/>
        </w:rPr>
      </w:pPr>
      <w:bookmarkStart w:id="0" w:name="_Hlk484230918"/>
      <w:bookmarkEnd w:id="0"/>
      <w:r w:rsidRPr="00B356B5">
        <w:rPr>
          <w:rFonts w:ascii="Calibri" w:hAnsi="Calibri" w:cs="Calibri"/>
        </w:rPr>
        <w:t>Copeland Engineering Functional Specifications</w:t>
      </w:r>
    </w:p>
    <w:p w:rsidR="00F74C61" w:rsidRPr="00B356B5" w:rsidRDefault="00F74C61" w:rsidP="004E1AED">
      <w:pPr>
        <w:pStyle w:val="Title"/>
        <w:rPr>
          <w:rFonts w:ascii="Calibri" w:hAnsi="Calibri" w:cs="Calibri"/>
        </w:rPr>
      </w:pPr>
    </w:p>
    <w:p w:rsidR="00194DF6" w:rsidRPr="00B356B5" w:rsidRDefault="00F74C61">
      <w:pPr>
        <w:pStyle w:val="Heading1"/>
        <w:rPr>
          <w:rFonts w:ascii="Calibri" w:hAnsi="Calibri" w:cs="Calibri"/>
        </w:rPr>
      </w:pPr>
      <w:r w:rsidRPr="00B356B5">
        <w:rPr>
          <w:rFonts w:ascii="Calibri" w:hAnsi="Calibri" w:cs="Calibri"/>
        </w:rPr>
        <w:t>Architecture</w:t>
      </w:r>
    </w:p>
    <w:p w:rsidR="00D01248" w:rsidRPr="00B356B5" w:rsidRDefault="00D01248" w:rsidP="00D01248">
      <w:pPr>
        <w:rPr>
          <w:rFonts w:ascii="Calibri" w:hAnsi="Calibri" w:cs="Calibri"/>
        </w:rPr>
      </w:pPr>
    </w:p>
    <w:p w:rsidR="004E1AED" w:rsidRPr="00B356B5" w:rsidRDefault="001768E8" w:rsidP="00D01248">
      <w:pPr>
        <w:rPr>
          <w:rFonts w:ascii="Calibri" w:hAnsi="Calibri" w:cs="Calibri"/>
        </w:rPr>
      </w:pPr>
      <w:r w:rsidRPr="00B356B5">
        <w:rPr>
          <w:rFonts w:ascii="Calibri" w:hAnsi="Calibri" w:cs="Calibri"/>
        </w:rPr>
        <w:t>Here is the proposed architecture for the Copeland Engineering site.</w:t>
      </w:r>
    </w:p>
    <w:p w:rsidR="001768E8" w:rsidRPr="00B356B5" w:rsidRDefault="001768E8" w:rsidP="00F03DEC">
      <w:pPr>
        <w:jc w:val="center"/>
        <w:rPr>
          <w:rFonts w:ascii="Calibri" w:hAnsi="Calibri" w:cs="Calibri"/>
        </w:rPr>
      </w:pPr>
      <w:r w:rsidRPr="00B356B5">
        <w:rPr>
          <w:rFonts w:ascii="Calibri" w:hAnsi="Calibri" w:cs="Calibri"/>
        </w:rPr>
        <w:object w:dxaOrig="9616" w:dyaOrig="9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308.05pt" o:ole="">
            <v:imagedata r:id="rId11" o:title=""/>
          </v:shape>
          <o:OLEObject Type="Embed" ProgID="Visio.Drawing.15" ShapeID="_x0000_i1025" DrawAspect="Content" ObjectID="_1557984592" r:id="rId12"/>
        </w:object>
      </w:r>
    </w:p>
    <w:p w:rsidR="00F74C61" w:rsidRPr="00B356B5" w:rsidRDefault="00F74C61" w:rsidP="004E1AED">
      <w:pPr>
        <w:rPr>
          <w:rFonts w:ascii="Calibri" w:hAnsi="Calibri" w:cs="Calibri"/>
        </w:rPr>
      </w:pPr>
    </w:p>
    <w:p w:rsidR="00F74C61" w:rsidRPr="00B356B5" w:rsidRDefault="00F74C61" w:rsidP="00F74C61">
      <w:pPr>
        <w:pStyle w:val="Heading1"/>
        <w:rPr>
          <w:rFonts w:ascii="Calibri" w:hAnsi="Calibri" w:cs="Calibri"/>
        </w:rPr>
      </w:pPr>
      <w:r w:rsidRPr="00B356B5">
        <w:rPr>
          <w:rFonts w:ascii="Calibri" w:hAnsi="Calibri" w:cs="Calibri"/>
        </w:rPr>
        <w:t>Wireframe Layouts</w:t>
      </w:r>
    </w:p>
    <w:p w:rsidR="00F74C61" w:rsidRDefault="00F74C61" w:rsidP="004E1AED">
      <w:pPr>
        <w:rPr>
          <w:rFonts w:ascii="Calibri" w:hAnsi="Calibri" w:cs="Calibri"/>
        </w:rPr>
      </w:pPr>
    </w:p>
    <w:p w:rsidR="00DF54AB" w:rsidRDefault="00DF54AB" w:rsidP="004E1AED">
      <w:pPr>
        <w:rPr>
          <w:rFonts w:ascii="Calibri" w:hAnsi="Calibri" w:cs="Calibri"/>
        </w:rPr>
      </w:pPr>
      <w:r w:rsidRPr="00DF54AB">
        <w:rPr>
          <w:rFonts w:ascii="Calibri" w:hAnsi="Calibri" w:cs="Calibri"/>
        </w:rPr>
        <w:lastRenderedPageBreak/>
        <w:drawing>
          <wp:inline distT="0" distB="0" distL="0" distR="0" wp14:anchorId="666453F5" wp14:editId="549259F4">
            <wp:extent cx="2710365" cy="36965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19" cy="37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DF54AB">
        <w:rPr>
          <w:rFonts w:ascii="Calibri" w:hAnsi="Calibri" w:cs="Calibri"/>
        </w:rPr>
        <w:drawing>
          <wp:inline distT="0" distB="0" distL="0" distR="0" wp14:anchorId="2976C9C7" wp14:editId="083BD682">
            <wp:extent cx="2695973" cy="3692746"/>
            <wp:effectExtent l="0" t="0" r="952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621" cy="37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AB" w:rsidRDefault="00DF54AB" w:rsidP="004E1AED">
      <w:pPr>
        <w:rPr>
          <w:rFonts w:ascii="Calibri" w:hAnsi="Calibri" w:cs="Calibri"/>
        </w:rPr>
      </w:pPr>
      <w:r w:rsidRPr="00DF54AB">
        <w:rPr>
          <w:rFonts w:ascii="Calibri" w:hAnsi="Calibri" w:cs="Calibri"/>
        </w:rPr>
        <w:drawing>
          <wp:inline distT="0" distB="0" distL="0" distR="0" wp14:anchorId="4460CEE0" wp14:editId="6F5A1887">
            <wp:extent cx="2712118" cy="376608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327" cy="37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A7" w:rsidRDefault="00DF54AB" w:rsidP="004E1AED">
      <w:pPr>
        <w:rPr>
          <w:rFonts w:ascii="Calibri" w:hAnsi="Calibri" w:cs="Calibri"/>
        </w:rPr>
      </w:pPr>
      <w:r w:rsidRPr="00DF54AB">
        <w:rPr>
          <w:rFonts w:ascii="Calibri" w:hAnsi="Calibri" w:cs="Calibri"/>
        </w:rPr>
        <w:lastRenderedPageBreak/>
        <w:drawing>
          <wp:inline distT="0" distB="0" distL="0" distR="0" wp14:anchorId="2FA06034" wp14:editId="6B8165FC">
            <wp:extent cx="2687541" cy="49988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4118" cy="50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1A4">
        <w:rPr>
          <w:rFonts w:ascii="Calibri" w:hAnsi="Calibri" w:cs="Calibri"/>
        </w:rPr>
        <w:tab/>
      </w:r>
    </w:p>
    <w:p w:rsidR="00304FF2" w:rsidRPr="00B356B5" w:rsidRDefault="00304FF2" w:rsidP="004E1AED">
      <w:pPr>
        <w:rPr>
          <w:rFonts w:ascii="Calibri" w:hAnsi="Calibri" w:cs="Calibri"/>
        </w:rPr>
      </w:pPr>
    </w:p>
    <w:p w:rsidR="00F74C61" w:rsidRPr="00B356B5" w:rsidRDefault="00F74C61" w:rsidP="004E1AED">
      <w:pPr>
        <w:rPr>
          <w:rFonts w:ascii="Calibri" w:hAnsi="Calibri" w:cs="Calibri"/>
        </w:rPr>
      </w:pPr>
    </w:p>
    <w:p w:rsidR="00F74C61" w:rsidRPr="00B356B5" w:rsidRDefault="00F74C61" w:rsidP="00F74C61">
      <w:pPr>
        <w:pStyle w:val="Heading1"/>
        <w:rPr>
          <w:rFonts w:ascii="Calibri" w:hAnsi="Calibri" w:cs="Calibri"/>
        </w:rPr>
      </w:pPr>
      <w:r w:rsidRPr="00B356B5">
        <w:rPr>
          <w:rFonts w:ascii="Calibri" w:hAnsi="Calibri" w:cs="Calibri"/>
        </w:rPr>
        <w:t>Colors</w:t>
      </w:r>
    </w:p>
    <w:p w:rsidR="00F74C61" w:rsidRPr="00B356B5" w:rsidRDefault="00F74C61" w:rsidP="004E1AED">
      <w:pPr>
        <w:rPr>
          <w:rFonts w:ascii="Calibri" w:hAnsi="Calibri" w:cs="Calibri"/>
        </w:rPr>
      </w:pPr>
    </w:p>
    <w:p w:rsidR="001768E8" w:rsidRPr="00B356B5" w:rsidRDefault="00B356B5" w:rsidP="004E1AED">
      <w:pPr>
        <w:rPr>
          <w:rFonts w:ascii="Calibri" w:hAnsi="Calibri" w:cs="Calibri"/>
        </w:rPr>
      </w:pPr>
      <w:r w:rsidRPr="00B356B5">
        <w:rPr>
          <w:rFonts w:ascii="Calibri" w:hAnsi="Calibri" w:cs="Calibri"/>
        </w:rPr>
        <w:t>Please see CE logos below.</w:t>
      </w:r>
    </w:p>
    <w:p w:rsidR="00B356B5" w:rsidRPr="00B356B5" w:rsidRDefault="00B356B5" w:rsidP="00B356B5">
      <w:pPr>
        <w:jc w:val="center"/>
        <w:rPr>
          <w:rFonts w:ascii="Calibri" w:hAnsi="Calibri" w:cs="Calibri"/>
        </w:rPr>
      </w:pPr>
      <w:r w:rsidRPr="00B356B5">
        <w:rPr>
          <w:rFonts w:ascii="Calibri" w:hAnsi="Calibri" w:cs="Calibri"/>
        </w:rPr>
        <w:lastRenderedPageBreak/>
        <w:drawing>
          <wp:inline distT="0" distB="0" distL="0" distR="0" wp14:anchorId="7135C464" wp14:editId="292633CA">
            <wp:extent cx="1666014" cy="1742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1509" cy="17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B5" w:rsidRPr="00B356B5" w:rsidRDefault="00B356B5" w:rsidP="00B356B5">
      <w:pPr>
        <w:jc w:val="center"/>
        <w:rPr>
          <w:rFonts w:ascii="Calibri" w:hAnsi="Calibri" w:cs="Calibri"/>
        </w:rPr>
      </w:pPr>
      <w:r w:rsidRPr="00B356B5">
        <w:rPr>
          <w:rFonts w:ascii="Calibri" w:hAnsi="Calibri" w:cs="Calibri"/>
        </w:rPr>
        <w:drawing>
          <wp:inline distT="0" distB="0" distL="0" distR="0" wp14:anchorId="19EAE0B0" wp14:editId="68550984">
            <wp:extent cx="3762375" cy="11677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412" cy="11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B5" w:rsidRPr="00B356B5" w:rsidRDefault="00B356B5" w:rsidP="00B356B5">
      <w:pPr>
        <w:jc w:val="center"/>
        <w:rPr>
          <w:rFonts w:ascii="Calibri" w:hAnsi="Calibri" w:cs="Calibri"/>
        </w:rPr>
      </w:pPr>
      <w:r w:rsidRPr="00B356B5">
        <w:rPr>
          <w:rFonts w:ascii="Calibri" w:hAnsi="Calibri" w:cs="Calibri"/>
        </w:rPr>
        <w:drawing>
          <wp:inline distT="0" distB="0" distL="0" distR="0" wp14:anchorId="4F5AAD29" wp14:editId="36918FD7">
            <wp:extent cx="3838575" cy="115280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1666" cy="1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61" w:rsidRPr="00B356B5" w:rsidRDefault="00F74C61" w:rsidP="004E1AED">
      <w:pPr>
        <w:rPr>
          <w:rFonts w:ascii="Calibri" w:hAnsi="Calibri" w:cs="Calibri"/>
        </w:rPr>
      </w:pPr>
    </w:p>
    <w:p w:rsidR="00B356B5" w:rsidRPr="00B356B5" w:rsidRDefault="00B356B5" w:rsidP="004E1AED">
      <w:pPr>
        <w:rPr>
          <w:rFonts w:ascii="Calibri" w:hAnsi="Calibri" w:cs="Calibri"/>
        </w:rPr>
      </w:pPr>
      <w:r w:rsidRPr="00B356B5">
        <w:rPr>
          <w:rFonts w:ascii="Calibri" w:hAnsi="Calibri" w:cs="Calibri"/>
        </w:rPr>
        <w:t xml:space="preserve">Using </w:t>
      </w:r>
      <w:hyperlink r:id="rId20" w:history="1">
        <w:r w:rsidRPr="00B356B5">
          <w:rPr>
            <w:rStyle w:val="Hyperlink"/>
            <w:rFonts w:ascii="Calibri" w:hAnsi="Calibri" w:cs="Calibri"/>
          </w:rPr>
          <w:t>http://lab</w:t>
        </w:r>
        <w:r w:rsidRPr="00B356B5">
          <w:rPr>
            <w:rStyle w:val="Hyperlink"/>
            <w:rFonts w:ascii="Calibri" w:hAnsi="Calibri" w:cs="Calibri"/>
          </w:rPr>
          <w:t>s</w:t>
        </w:r>
        <w:r w:rsidRPr="00B356B5">
          <w:rPr>
            <w:rStyle w:val="Hyperlink"/>
            <w:rFonts w:ascii="Calibri" w:hAnsi="Calibri" w:cs="Calibri"/>
          </w:rPr>
          <w:t>.tineye.com/color/</w:t>
        </w:r>
      </w:hyperlink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05"/>
        <w:gridCol w:w="995"/>
        <w:gridCol w:w="1710"/>
      </w:tblGrid>
      <w:tr w:rsidR="00B356B5" w:rsidRPr="00B356B5" w:rsidTr="00366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B356B5" w:rsidRPr="00B356B5" w:rsidRDefault="00B356B5" w:rsidP="00D25D2B">
            <w:pPr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Color Name</w:t>
            </w:r>
          </w:p>
        </w:tc>
        <w:tc>
          <w:tcPr>
            <w:tcW w:w="990" w:type="dxa"/>
          </w:tcPr>
          <w:p w:rsidR="00B356B5" w:rsidRPr="00B356B5" w:rsidRDefault="00B356B5" w:rsidP="00D25D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Example</w:t>
            </w:r>
          </w:p>
        </w:tc>
        <w:tc>
          <w:tcPr>
            <w:tcW w:w="1710" w:type="dxa"/>
          </w:tcPr>
          <w:p w:rsidR="00B356B5" w:rsidRPr="00B356B5" w:rsidRDefault="00B356B5" w:rsidP="00D25D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Hex Code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Pr="00366486" w:rsidRDefault="00366486" w:rsidP="00D25D2B">
            <w:pPr>
              <w:rPr>
                <w:rFonts w:ascii="Calibri" w:hAnsi="Calibri" w:cs="Calibri"/>
                <w:color w:val="0070C0"/>
                <w:sz w:val="28"/>
                <w:szCs w:val="28"/>
              </w:rPr>
            </w:pPr>
            <w:r w:rsidRPr="00366486">
              <w:rPr>
                <w:rFonts w:ascii="Calibri" w:hAnsi="Calibri" w:cs="Calibri"/>
                <w:color w:val="0070C0"/>
                <w:sz w:val="28"/>
                <w:szCs w:val="28"/>
              </w:rPr>
              <w:t>Image 1</w:t>
            </w:r>
          </w:p>
        </w:tc>
        <w:tc>
          <w:tcPr>
            <w:tcW w:w="990" w:type="dxa"/>
          </w:tcPr>
          <w:p w:rsidR="00366486" w:rsidRPr="00B356B5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366486" w:rsidRPr="00B356B5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B356B5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B356B5" w:rsidRPr="00B356B5" w:rsidRDefault="00B356B5" w:rsidP="00D25D2B">
            <w:pPr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Black</w:t>
            </w:r>
          </w:p>
        </w:tc>
        <w:tc>
          <w:tcPr>
            <w:tcW w:w="990" w:type="dxa"/>
          </w:tcPr>
          <w:p w:rsidR="00B356B5" w:rsidRPr="00B356B5" w:rsidRDefault="00B356B5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drawing>
                <wp:inline distT="0" distB="0" distL="0" distR="0" wp14:anchorId="6B10B7B5" wp14:editId="427AB007">
                  <wp:extent cx="257211" cy="276264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B356B5" w:rsidRPr="00B356B5" w:rsidRDefault="00B356B5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#000000</w:t>
            </w:r>
          </w:p>
        </w:tc>
      </w:tr>
      <w:tr w:rsidR="00B356B5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B356B5" w:rsidRPr="00B356B5" w:rsidRDefault="00366486" w:rsidP="00D25D2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Empress Gray</w:t>
            </w:r>
          </w:p>
        </w:tc>
        <w:tc>
          <w:tcPr>
            <w:tcW w:w="990" w:type="dxa"/>
          </w:tcPr>
          <w:p w:rsidR="00B356B5" w:rsidRPr="00B356B5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5527EBA8" wp14:editId="485F7AAC">
                  <wp:extent cx="247685" cy="24768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B356B5" w:rsidRPr="00B356B5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#7d7673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Conifer Green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647922D1" wp14:editId="77456BC9">
                  <wp:extent cx="257211" cy="228632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#95f44e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Outrageous Orange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18C2B1F0" wp14:editId="349F4475">
                  <wp:extent cx="238158" cy="228632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#f25a20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Pr="00366486" w:rsidRDefault="00366486" w:rsidP="00D25D2B">
            <w:pPr>
              <w:rPr>
                <w:rFonts w:ascii="Calibri" w:hAnsi="Calibri" w:cs="Calibri"/>
                <w:color w:val="0070C0"/>
                <w:sz w:val="28"/>
                <w:szCs w:val="28"/>
              </w:rPr>
            </w:pPr>
            <w:r w:rsidRPr="00366486">
              <w:rPr>
                <w:rFonts w:ascii="Calibri" w:hAnsi="Calibri" w:cs="Calibri"/>
                <w:color w:val="0070C0"/>
                <w:sz w:val="28"/>
                <w:szCs w:val="28"/>
              </w:rPr>
              <w:t>Image 2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Pale Green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0AF98B44" wp14:editId="68E33532">
                  <wp:extent cx="247685" cy="2476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#97f29c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Tacao</w:t>
            </w:r>
            <w:proofErr w:type="spellEnd"/>
            <w:r>
              <w:rPr>
                <w:rFonts w:ascii="Calibri" w:hAnsi="Calibri" w:cs="Calibri"/>
              </w:rPr>
              <w:t xml:space="preserve"> Orange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2CEC7C86" wp14:editId="68F5B50C">
                  <wp:extent cx="238158" cy="238158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#f3b273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Pr="00366486" w:rsidRDefault="00366486" w:rsidP="00D25D2B">
            <w:pPr>
              <w:rPr>
                <w:rFonts w:ascii="Calibri" w:hAnsi="Calibri" w:cs="Calibri"/>
                <w:color w:val="0070C0"/>
                <w:sz w:val="28"/>
                <w:szCs w:val="28"/>
              </w:rPr>
            </w:pPr>
            <w:r w:rsidRPr="00366486">
              <w:rPr>
                <w:rFonts w:ascii="Calibri" w:hAnsi="Calibri" w:cs="Calibri"/>
                <w:color w:val="0070C0"/>
                <w:sz w:val="28"/>
                <w:szCs w:val="28"/>
              </w:rPr>
              <w:lastRenderedPageBreak/>
              <w:t>Image 3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Manz</w:t>
            </w:r>
            <w:proofErr w:type="spellEnd"/>
            <w:r>
              <w:rPr>
                <w:rFonts w:ascii="Calibri" w:hAnsi="Calibri" w:cs="Calibri"/>
              </w:rPr>
              <w:t xml:space="preserve"> Green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3EBCED7D" wp14:editId="196EEA87">
                  <wp:extent cx="238158" cy="238158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t>#e1ee49</w:t>
            </w:r>
          </w:p>
        </w:tc>
      </w:tr>
      <w:tr w:rsidR="00366486" w:rsidRPr="00B356B5" w:rsidTr="00366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366486" w:rsidRDefault="00366486" w:rsidP="00D25D2B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Crusta</w:t>
            </w:r>
            <w:proofErr w:type="spellEnd"/>
            <w:r>
              <w:rPr>
                <w:rFonts w:ascii="Calibri" w:hAnsi="Calibri" w:cs="Calibri"/>
              </w:rPr>
              <w:t xml:space="preserve"> Orange</w:t>
            </w:r>
          </w:p>
        </w:tc>
        <w:tc>
          <w:tcPr>
            <w:tcW w:w="990" w:type="dxa"/>
          </w:tcPr>
          <w:p w:rsidR="00366486" w:rsidRPr="00366486" w:rsidRDefault="00366486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66486">
              <w:rPr>
                <w:rFonts w:ascii="Calibri" w:hAnsi="Calibri" w:cs="Calibri"/>
              </w:rPr>
              <w:drawing>
                <wp:inline distT="0" distB="0" distL="0" distR="0" wp14:anchorId="1CD26E3F" wp14:editId="4928BC40">
                  <wp:extent cx="247685" cy="23815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366486" w:rsidRPr="00366486" w:rsidRDefault="008744AF" w:rsidP="00D25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8744AF">
              <w:rPr>
                <w:rFonts w:ascii="Calibri" w:hAnsi="Calibri" w:cs="Calibri"/>
              </w:rPr>
              <w:t>#ef7f55</w:t>
            </w:r>
          </w:p>
        </w:tc>
      </w:tr>
    </w:tbl>
    <w:p w:rsidR="00B356B5" w:rsidRDefault="00B356B5" w:rsidP="004E1AED">
      <w:pPr>
        <w:rPr>
          <w:rFonts w:ascii="Calibri" w:hAnsi="Calibri" w:cs="Calibri"/>
        </w:rPr>
      </w:pPr>
    </w:p>
    <w:p w:rsidR="00F03DEC" w:rsidRDefault="008744AF" w:rsidP="004E1AED">
      <w:pPr>
        <w:rPr>
          <w:rFonts w:ascii="Calibri" w:hAnsi="Calibri" w:cs="Calibri"/>
        </w:rPr>
      </w:pPr>
      <w:r>
        <w:rPr>
          <w:rFonts w:ascii="Calibri" w:hAnsi="Calibri" w:cs="Calibri"/>
        </w:rPr>
        <w:t>Using paletton.com</w:t>
      </w:r>
      <w:r w:rsidR="00F03DEC">
        <w:rPr>
          <w:rFonts w:ascii="Calibri" w:hAnsi="Calibri" w:cs="Calibri"/>
        </w:rPr>
        <w:t>, here is another color palette to consider.  I did use the Outrageous Orange from above as the base RGB.  Along with Black, this could be a good consideration.</w:t>
      </w:r>
    </w:p>
    <w:p w:rsidR="00F03DEC" w:rsidRPr="00B356B5" w:rsidRDefault="00F03DEC" w:rsidP="004E1AED">
      <w:pPr>
        <w:rPr>
          <w:rFonts w:ascii="Calibri" w:hAnsi="Calibri" w:cs="Calibri"/>
        </w:rPr>
      </w:pPr>
      <w:r w:rsidRPr="00F03DEC">
        <w:rPr>
          <w:rFonts w:ascii="Calibri" w:hAnsi="Calibri" w:cs="Calibri"/>
        </w:rPr>
        <w:drawing>
          <wp:inline distT="0" distB="0" distL="0" distR="0" wp14:anchorId="178C76C2" wp14:editId="2D725709">
            <wp:extent cx="5943600" cy="3402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05"/>
        <w:gridCol w:w="995"/>
        <w:gridCol w:w="1710"/>
      </w:tblGrid>
      <w:tr w:rsidR="00F03DEC" w:rsidRPr="00B356B5" w:rsidTr="00565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F03DEC" w:rsidRPr="00B356B5" w:rsidRDefault="00F03DEC" w:rsidP="00565DCA">
            <w:pPr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Color Name</w:t>
            </w:r>
          </w:p>
        </w:tc>
        <w:tc>
          <w:tcPr>
            <w:tcW w:w="990" w:type="dxa"/>
          </w:tcPr>
          <w:p w:rsidR="00F03DEC" w:rsidRPr="00B356B5" w:rsidRDefault="00F03DEC" w:rsidP="00565D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Example</w:t>
            </w:r>
          </w:p>
        </w:tc>
        <w:tc>
          <w:tcPr>
            <w:tcW w:w="1710" w:type="dxa"/>
          </w:tcPr>
          <w:p w:rsidR="00F03DEC" w:rsidRPr="00B356B5" w:rsidRDefault="00F03DEC" w:rsidP="00565D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356B5">
              <w:rPr>
                <w:rFonts w:ascii="Calibri" w:hAnsi="Calibri" w:cs="Calibri"/>
              </w:rPr>
              <w:t>Hex Code</w:t>
            </w:r>
          </w:p>
        </w:tc>
      </w:tr>
      <w:tr w:rsidR="00F03DEC" w:rsidRPr="00B356B5" w:rsidTr="00565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F03DEC" w:rsidRPr="00366486" w:rsidRDefault="00F03DEC" w:rsidP="00565DCA">
            <w:pPr>
              <w:rPr>
                <w:rFonts w:ascii="Calibri" w:hAnsi="Calibri" w:cs="Calibri"/>
                <w:color w:val="0070C0"/>
                <w:sz w:val="28"/>
                <w:szCs w:val="28"/>
              </w:rPr>
            </w:pPr>
            <w:r>
              <w:rPr>
                <w:rFonts w:ascii="Calibri" w:hAnsi="Calibri" w:cs="Calibri"/>
                <w:color w:val="0070C0"/>
                <w:sz w:val="28"/>
                <w:szCs w:val="28"/>
              </w:rPr>
              <w:t>Base Color</w:t>
            </w:r>
          </w:p>
        </w:tc>
        <w:tc>
          <w:tcPr>
            <w:tcW w:w="99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71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F03DEC" w:rsidRPr="00B356B5" w:rsidTr="00565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F03DEC" w:rsidRPr="00B356B5" w:rsidRDefault="00F03DEC" w:rsidP="00565DC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Green</w:t>
            </w:r>
          </w:p>
        </w:tc>
        <w:tc>
          <w:tcPr>
            <w:tcW w:w="99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F03DEC">
              <w:rPr>
                <w:rFonts w:ascii="Calibri" w:hAnsi="Calibri" w:cs="Calibri"/>
              </w:rPr>
              <w:drawing>
                <wp:inline distT="0" distB="0" distL="0" distR="0" wp14:anchorId="7D540E15" wp14:editId="49788914">
                  <wp:extent cx="209579" cy="181000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#71d81c</w:t>
            </w:r>
          </w:p>
        </w:tc>
      </w:tr>
      <w:tr w:rsidR="00F03DEC" w:rsidRPr="00B356B5" w:rsidTr="00565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F03DEC" w:rsidRPr="00B356B5" w:rsidRDefault="00F03DEC" w:rsidP="00565DC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Orange</w:t>
            </w:r>
          </w:p>
        </w:tc>
        <w:tc>
          <w:tcPr>
            <w:tcW w:w="99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F03DEC">
              <w:rPr>
                <w:rFonts w:ascii="Calibri" w:hAnsi="Calibri" w:cs="Calibri"/>
              </w:rPr>
              <w:drawing>
                <wp:inline distT="0" distB="0" distL="0" distR="0" wp14:anchorId="3E2B070E" wp14:editId="4E200B59">
                  <wp:extent cx="209579" cy="200053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F03DEC" w:rsidRPr="00B356B5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#f25c20</w:t>
            </w:r>
          </w:p>
        </w:tc>
      </w:tr>
      <w:tr w:rsidR="00F03DEC" w:rsidRPr="00366486" w:rsidTr="00565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F03DEC" w:rsidRDefault="00F03DEC" w:rsidP="00565DC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Blue</w:t>
            </w:r>
          </w:p>
        </w:tc>
        <w:tc>
          <w:tcPr>
            <w:tcW w:w="990" w:type="dxa"/>
          </w:tcPr>
          <w:p w:rsidR="00F03DEC" w:rsidRPr="00366486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F03DEC">
              <w:rPr>
                <w:rFonts w:ascii="Calibri" w:hAnsi="Calibri" w:cs="Calibri"/>
              </w:rPr>
              <w:drawing>
                <wp:inline distT="0" distB="0" distL="0" distR="0" wp14:anchorId="4BC049E4" wp14:editId="5FBF139D">
                  <wp:extent cx="228632" cy="20957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2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F03DEC" w:rsidRPr="00366486" w:rsidRDefault="00F03DEC" w:rsidP="00565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1d659c</w:t>
            </w:r>
          </w:p>
        </w:tc>
      </w:tr>
    </w:tbl>
    <w:p w:rsidR="00B356B5" w:rsidRDefault="00B356B5" w:rsidP="004E1AED">
      <w:pPr>
        <w:rPr>
          <w:rFonts w:ascii="Calibri" w:hAnsi="Calibri" w:cs="Calibri"/>
        </w:rPr>
      </w:pPr>
    </w:p>
    <w:p w:rsidR="00F03DEC" w:rsidRPr="00B356B5" w:rsidRDefault="00F03DEC" w:rsidP="004E1AED">
      <w:pPr>
        <w:rPr>
          <w:rFonts w:ascii="Calibri" w:hAnsi="Calibri" w:cs="Calibri"/>
        </w:rPr>
      </w:pPr>
    </w:p>
    <w:p w:rsidR="00F74C61" w:rsidRPr="00B356B5" w:rsidRDefault="00F74C61" w:rsidP="00F74C61">
      <w:pPr>
        <w:pStyle w:val="Heading1"/>
        <w:rPr>
          <w:rFonts w:ascii="Calibri" w:hAnsi="Calibri" w:cs="Calibri"/>
        </w:rPr>
      </w:pPr>
      <w:r w:rsidRPr="00B356B5">
        <w:rPr>
          <w:rFonts w:ascii="Calibri" w:hAnsi="Calibri" w:cs="Calibri"/>
        </w:rPr>
        <w:t>Pictures</w:t>
      </w:r>
    </w:p>
    <w:p w:rsidR="00F74C61" w:rsidRPr="00B356B5" w:rsidRDefault="00F74C61" w:rsidP="004E1AED">
      <w:pPr>
        <w:rPr>
          <w:rFonts w:ascii="Calibri" w:hAnsi="Calibri" w:cs="Calibri"/>
        </w:rPr>
      </w:pPr>
      <w:bookmarkStart w:id="1" w:name="_GoBack"/>
      <w:bookmarkEnd w:id="1"/>
    </w:p>
    <w:p w:rsidR="00F74C61" w:rsidRPr="00B356B5" w:rsidRDefault="00F74C61" w:rsidP="004E1AED">
      <w:pPr>
        <w:rPr>
          <w:rFonts w:ascii="Calibri" w:hAnsi="Calibri" w:cs="Calibri"/>
        </w:rPr>
      </w:pPr>
    </w:p>
    <w:p w:rsidR="00F74C61" w:rsidRPr="00B356B5" w:rsidRDefault="00F74C61" w:rsidP="004E1AED">
      <w:pPr>
        <w:rPr>
          <w:rFonts w:ascii="Calibri" w:hAnsi="Calibri" w:cs="Calibri"/>
        </w:rPr>
      </w:pPr>
    </w:p>
    <w:sectPr w:rsidR="00F74C61" w:rsidRPr="00B356B5" w:rsidSect="004E1AED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025" w:rsidRDefault="00315025">
      <w:pPr>
        <w:spacing w:after="0" w:line="240" w:lineRule="auto"/>
      </w:pPr>
      <w:r>
        <w:separator/>
      </w:r>
    </w:p>
  </w:endnote>
  <w:endnote w:type="continuationSeparator" w:id="0">
    <w:p w:rsidR="00315025" w:rsidRDefault="00315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54A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025" w:rsidRDefault="00315025">
      <w:pPr>
        <w:spacing w:after="0" w:line="240" w:lineRule="auto"/>
      </w:pPr>
      <w:r>
        <w:separator/>
      </w:r>
    </w:p>
  </w:footnote>
  <w:footnote w:type="continuationSeparator" w:id="0">
    <w:p w:rsidR="00315025" w:rsidRDefault="003150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C61"/>
    <w:rsid w:val="000521A4"/>
    <w:rsid w:val="001768E8"/>
    <w:rsid w:val="00194DF6"/>
    <w:rsid w:val="00304FF2"/>
    <w:rsid w:val="00315025"/>
    <w:rsid w:val="00366486"/>
    <w:rsid w:val="004E1AED"/>
    <w:rsid w:val="005C12A5"/>
    <w:rsid w:val="006552E9"/>
    <w:rsid w:val="00691227"/>
    <w:rsid w:val="006B774A"/>
    <w:rsid w:val="008744AF"/>
    <w:rsid w:val="009068BC"/>
    <w:rsid w:val="00A1310C"/>
    <w:rsid w:val="00B009A7"/>
    <w:rsid w:val="00B356B5"/>
    <w:rsid w:val="00D01248"/>
    <w:rsid w:val="00D47A97"/>
    <w:rsid w:val="00DF54AB"/>
    <w:rsid w:val="00F03DEC"/>
    <w:rsid w:val="00F7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E179"/>
  <w15:docId w15:val="{C259B811-0DC1-40AB-9EE1-19E4076A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styleId="Hyperlink">
    <w:name w:val="Hyperlink"/>
    <w:basedOn w:val="DefaultParagraphFont"/>
    <w:uiPriority w:val="99"/>
    <w:unhideWhenUsed/>
    <w:rsid w:val="00B356B5"/>
    <w:rPr>
      <w:color w:val="005DBA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356B5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356B5"/>
    <w:rPr>
      <w:color w:val="6C606A" w:themeColor="followedHyperlink"/>
      <w:u w:val="single"/>
    </w:rPr>
  </w:style>
  <w:style w:type="table" w:styleId="GridTable1Light">
    <w:name w:val="Grid Table 1 Light"/>
    <w:basedOn w:val="TableNormal"/>
    <w:uiPriority w:val="46"/>
    <w:rsid w:val="00B356B5"/>
    <w:pPr>
      <w:spacing w:after="0" w:line="240" w:lineRule="auto"/>
    </w:pPr>
    <w:tblPr>
      <w:tblStyleRowBandSize w:val="1"/>
      <w:tblStyleColBandSize w:val="1"/>
      <w:tblBorders>
        <w:top w:val="single" w:sz="4" w:space="0" w:color="AAAAAA" w:themeColor="text1" w:themeTint="66"/>
        <w:left w:val="single" w:sz="4" w:space="0" w:color="AAAAAA" w:themeColor="text1" w:themeTint="66"/>
        <w:bottom w:val="single" w:sz="4" w:space="0" w:color="AAAAAA" w:themeColor="text1" w:themeTint="66"/>
        <w:right w:val="single" w:sz="4" w:space="0" w:color="AAAAAA" w:themeColor="text1" w:themeTint="66"/>
        <w:insideH w:val="single" w:sz="4" w:space="0" w:color="AAAAAA" w:themeColor="text1" w:themeTint="66"/>
        <w:insideV w:val="single" w:sz="4" w:space="0" w:color="AAAAAA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808080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labs.tineye.com/color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aig\AppData\Roaming\Microsoft\Templates\Banded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F46"/>
    <w:rsid w:val="00251BFE"/>
    <w:rsid w:val="002F0F46"/>
    <w:rsid w:val="00AA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93E8F2CAFA46EBB80B1CB2FEC396BA">
    <w:name w:val="6993E8F2CAFA46EBB80B1CB2FEC396BA"/>
  </w:style>
  <w:style w:type="paragraph" w:customStyle="1" w:styleId="3C50717B2C0A46C8911C4BFBD13E0235">
    <w:name w:val="3C50717B2C0A46C8911C4BFBD13E0235"/>
  </w:style>
  <w:style w:type="paragraph" w:customStyle="1" w:styleId="1148443D0024494BB0C6E922E6CF32C4">
    <w:name w:val="1148443D0024494BB0C6E922E6CF32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D70652-D9B3-4F09-9C8F-57F7C314A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701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Craig</dc:creator>
  <cp:lastModifiedBy>Craig</cp:lastModifiedBy>
  <cp:revision>4</cp:revision>
  <dcterms:created xsi:type="dcterms:W3CDTF">2017-06-02T23:55:00Z</dcterms:created>
  <dcterms:modified xsi:type="dcterms:W3CDTF">2017-06-03T13:43:00Z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